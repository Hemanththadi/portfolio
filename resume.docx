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320F6" w14:textId="77777777" w:rsidR="009812E0" w:rsidRDefault="009812E0" w:rsidP="009812E0">
      <w:pPr>
        <w:spacing w:before="73" w:line="280" w:lineRule="exact"/>
        <w:ind w:right="3739"/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22"/>
          <w:szCs w:val="22"/>
        </w:rPr>
        <w:t xml:space="preserve">                                                    </w:t>
      </w:r>
      <w:r w:rsidRPr="009812E0">
        <w:rPr>
          <w:rFonts w:ascii="Verdana" w:hAnsi="Verdana"/>
          <w:b/>
          <w:sz w:val="36"/>
          <w:szCs w:val="36"/>
        </w:rPr>
        <w:t>RESUME</w:t>
      </w:r>
    </w:p>
    <w:p w14:paraId="085472DC" w14:textId="77777777" w:rsidR="009812E0" w:rsidRPr="00547AD4" w:rsidRDefault="009812E0" w:rsidP="009812E0">
      <w:pPr>
        <w:pBdr>
          <w:bottom w:val="thinThickThinMediumGap" w:sz="18" w:space="1" w:color="auto"/>
        </w:pBdr>
      </w:pPr>
      <w:r>
        <w:rPr>
          <w:rFonts w:eastAsiaTheme="majorEastAsia"/>
          <w:color w:val="000000"/>
        </w:rPr>
        <w:t xml:space="preserve">                                                                         </w:t>
      </w:r>
    </w:p>
    <w:p w14:paraId="2AC70E35" w14:textId="77777777" w:rsidR="009812E0" w:rsidRDefault="009812E0" w:rsidP="00C35959">
      <w:pPr>
        <w:spacing w:before="73" w:line="280" w:lineRule="exact"/>
        <w:ind w:right="3739"/>
        <w:rPr>
          <w:rFonts w:ascii="Verdana" w:hAnsi="Verdana"/>
          <w:b/>
          <w:sz w:val="22"/>
          <w:szCs w:val="22"/>
        </w:rPr>
      </w:pPr>
    </w:p>
    <w:p w14:paraId="3178C825" w14:textId="32FA200A" w:rsidR="008F613A" w:rsidRPr="00C35959" w:rsidRDefault="000627FE" w:rsidP="00C35959">
      <w:pPr>
        <w:spacing w:before="73" w:line="280" w:lineRule="exact"/>
        <w:ind w:right="3739"/>
        <w:rPr>
          <w:b/>
          <w:sz w:val="24"/>
          <w:szCs w:val="24"/>
        </w:rPr>
      </w:pPr>
      <w:r w:rsidRPr="00FD406E">
        <w:rPr>
          <w:rFonts w:ascii="Verdana" w:hAnsi="Verdana"/>
          <w:b/>
          <w:sz w:val="22"/>
          <w:szCs w:val="22"/>
        </w:rPr>
        <w:t>NAME</w:t>
      </w:r>
      <w:r w:rsidRPr="00C35959">
        <w:rPr>
          <w:b/>
          <w:sz w:val="24"/>
          <w:szCs w:val="24"/>
        </w:rPr>
        <w:t xml:space="preserve">         </w:t>
      </w:r>
      <w:proofErr w:type="gramStart"/>
      <w:r w:rsidRPr="00C35959">
        <w:rPr>
          <w:b/>
          <w:sz w:val="24"/>
          <w:szCs w:val="24"/>
        </w:rPr>
        <w:t xml:space="preserve">  </w:t>
      </w:r>
      <w:r w:rsidR="00863344" w:rsidRPr="00C35959">
        <w:rPr>
          <w:b/>
          <w:sz w:val="24"/>
          <w:szCs w:val="24"/>
        </w:rPr>
        <w:t>:</w:t>
      </w:r>
      <w:proofErr w:type="gramEnd"/>
      <w:r w:rsidR="00863344" w:rsidRPr="00C35959">
        <w:rPr>
          <w:b/>
          <w:sz w:val="24"/>
          <w:szCs w:val="24"/>
        </w:rPr>
        <w:t xml:space="preserve">  </w:t>
      </w:r>
      <w:r w:rsidR="00056E36" w:rsidRPr="00C35959">
        <w:rPr>
          <w:b/>
          <w:sz w:val="24"/>
          <w:szCs w:val="24"/>
        </w:rPr>
        <w:t xml:space="preserve"> </w:t>
      </w:r>
      <w:r w:rsidR="00ED2E51" w:rsidRPr="00C35959">
        <w:rPr>
          <w:b/>
          <w:sz w:val="24"/>
          <w:szCs w:val="24"/>
        </w:rPr>
        <w:t xml:space="preserve">                                                  </w:t>
      </w:r>
    </w:p>
    <w:p w14:paraId="01A2F276" w14:textId="47B033D9" w:rsidR="00946C47" w:rsidRPr="00C35959" w:rsidRDefault="00863344" w:rsidP="00C35959">
      <w:pPr>
        <w:spacing w:before="73" w:line="280" w:lineRule="exact"/>
        <w:ind w:right="3739"/>
        <w:rPr>
          <w:sz w:val="24"/>
          <w:szCs w:val="24"/>
        </w:rPr>
      </w:pPr>
      <w:r w:rsidRPr="00FD406E">
        <w:rPr>
          <w:rFonts w:ascii="Verdana" w:hAnsi="Verdana"/>
          <w:b/>
          <w:sz w:val="22"/>
          <w:szCs w:val="22"/>
        </w:rPr>
        <w:t>EMAIL</w:t>
      </w:r>
      <w:r w:rsidRPr="00C35959">
        <w:rPr>
          <w:b/>
          <w:sz w:val="24"/>
          <w:szCs w:val="24"/>
        </w:rPr>
        <w:t xml:space="preserve">        </w:t>
      </w:r>
      <w:proofErr w:type="gramStart"/>
      <w:r w:rsidRPr="00C35959">
        <w:rPr>
          <w:b/>
          <w:sz w:val="24"/>
          <w:szCs w:val="24"/>
        </w:rPr>
        <w:t xml:space="preserve">  </w:t>
      </w:r>
      <w:r w:rsidRPr="00C35959">
        <w:rPr>
          <w:rFonts w:eastAsia="Calibri"/>
          <w:b/>
          <w:sz w:val="24"/>
          <w:szCs w:val="24"/>
        </w:rPr>
        <w:t>:</w:t>
      </w:r>
      <w:proofErr w:type="gramEnd"/>
      <w:r w:rsidRPr="00C35959">
        <w:rPr>
          <w:rFonts w:eastAsia="Calibri"/>
          <w:b/>
          <w:sz w:val="24"/>
          <w:szCs w:val="24"/>
        </w:rPr>
        <w:t xml:space="preserve"> </w:t>
      </w:r>
      <w:r w:rsidR="000627FE" w:rsidRPr="00C35959">
        <w:rPr>
          <w:rFonts w:eastAsia="Calibri"/>
          <w:b/>
          <w:sz w:val="24"/>
          <w:szCs w:val="24"/>
        </w:rPr>
        <w:t xml:space="preserve"> </w:t>
      </w:r>
      <w:r w:rsidR="0097722C">
        <w:rPr>
          <w:rFonts w:ascii="Verdana" w:hAnsi="Verdana"/>
          <w:sz w:val="22"/>
          <w:szCs w:val="22"/>
        </w:rPr>
        <w:t>@gmail.com</w:t>
      </w:r>
    </w:p>
    <w:p w14:paraId="633C4320" w14:textId="0DA362B9" w:rsidR="00946C47" w:rsidRDefault="000627FE" w:rsidP="00FD406E">
      <w:pPr>
        <w:spacing w:before="73" w:line="280" w:lineRule="exact"/>
        <w:ind w:right="3739"/>
        <w:rPr>
          <w:b/>
          <w:sz w:val="24"/>
          <w:szCs w:val="24"/>
        </w:rPr>
      </w:pPr>
      <w:r w:rsidRPr="00FD406E">
        <w:rPr>
          <w:rFonts w:ascii="Verdana" w:hAnsi="Verdana"/>
          <w:b/>
          <w:sz w:val="22"/>
          <w:szCs w:val="22"/>
        </w:rPr>
        <w:t>MOBILE</w:t>
      </w:r>
      <w:r w:rsidRPr="00C35959">
        <w:rPr>
          <w:b/>
          <w:sz w:val="24"/>
          <w:szCs w:val="24"/>
        </w:rPr>
        <w:t xml:space="preserve">     </w:t>
      </w:r>
      <w:proofErr w:type="gramStart"/>
      <w:r w:rsidRPr="00C35959">
        <w:rPr>
          <w:b/>
          <w:sz w:val="24"/>
          <w:szCs w:val="24"/>
        </w:rPr>
        <w:t xml:space="preserve">  </w:t>
      </w:r>
      <w:r w:rsidR="00863344" w:rsidRPr="00C35959">
        <w:rPr>
          <w:b/>
          <w:sz w:val="24"/>
          <w:szCs w:val="24"/>
        </w:rPr>
        <w:t>:</w:t>
      </w:r>
      <w:proofErr w:type="gramEnd"/>
      <w:r w:rsidR="00863344" w:rsidRPr="00C35959">
        <w:rPr>
          <w:b/>
          <w:sz w:val="24"/>
          <w:szCs w:val="24"/>
        </w:rPr>
        <w:t xml:space="preserve"> </w:t>
      </w:r>
    </w:p>
    <w:p w14:paraId="19E80D8D" w14:textId="77777777" w:rsidR="009812E0" w:rsidRPr="00547AD4" w:rsidRDefault="009812E0" w:rsidP="009812E0">
      <w:pPr>
        <w:pBdr>
          <w:bottom w:val="thinThickThinMediumGap" w:sz="18" w:space="1" w:color="auto"/>
        </w:pBdr>
      </w:pPr>
      <w:r>
        <w:rPr>
          <w:rFonts w:eastAsiaTheme="majorEastAsia"/>
          <w:color w:val="000000"/>
        </w:rPr>
        <w:t xml:space="preserve">                                                    </w:t>
      </w:r>
    </w:p>
    <w:p w14:paraId="765CA0E1" w14:textId="77777777" w:rsidR="00946C47" w:rsidRPr="00C35959" w:rsidRDefault="00946C47" w:rsidP="00D52398">
      <w:pPr>
        <w:spacing w:before="10" w:line="180" w:lineRule="exact"/>
        <w:rPr>
          <w:sz w:val="24"/>
          <w:szCs w:val="24"/>
        </w:rPr>
      </w:pPr>
    </w:p>
    <w:p w14:paraId="5A94BC97" w14:textId="77777777" w:rsidR="00946C47" w:rsidRPr="00C35959" w:rsidRDefault="00946C47" w:rsidP="00D52398">
      <w:pPr>
        <w:spacing w:line="200" w:lineRule="exact"/>
        <w:rPr>
          <w:sz w:val="24"/>
          <w:szCs w:val="24"/>
        </w:rPr>
      </w:pPr>
    </w:p>
    <w:p w14:paraId="1713D994" w14:textId="77777777" w:rsidR="00946C47" w:rsidRDefault="00863344" w:rsidP="003D22C6">
      <w:pPr>
        <w:widowControl w:val="0"/>
        <w:suppressAutoHyphens/>
        <w:overflowPunct w:val="0"/>
        <w:autoSpaceDE w:val="0"/>
        <w:autoSpaceDN w:val="0"/>
        <w:textAlignment w:val="baseline"/>
        <w:rPr>
          <w:rFonts w:ascii="Calibri" w:hAnsi="Calibri" w:cs="Calibri"/>
          <w:b/>
          <w:kern w:val="3"/>
          <w:sz w:val="28"/>
          <w:szCs w:val="24"/>
          <w:u w:val="single"/>
        </w:rPr>
      </w:pPr>
      <w:r w:rsidRPr="003D22C6">
        <w:rPr>
          <w:rFonts w:ascii="Calibri" w:hAnsi="Calibri" w:cs="Calibri"/>
          <w:b/>
          <w:kern w:val="3"/>
          <w:sz w:val="28"/>
          <w:szCs w:val="24"/>
          <w:u w:val="single"/>
        </w:rPr>
        <w:t>CAREER OBJECTIVE:</w:t>
      </w:r>
      <w:r w:rsidR="009812E0">
        <w:rPr>
          <w:rFonts w:ascii="Calibri" w:hAnsi="Calibri" w:cs="Calibri"/>
          <w:b/>
          <w:kern w:val="3"/>
          <w:sz w:val="28"/>
          <w:szCs w:val="24"/>
          <w:u w:val="single"/>
        </w:rPr>
        <w:t xml:space="preserve"> </w:t>
      </w:r>
    </w:p>
    <w:p w14:paraId="6F8ECBBE" w14:textId="77777777" w:rsidR="00B908A6" w:rsidRPr="00C35959" w:rsidRDefault="00B908A6" w:rsidP="009578C7">
      <w:pPr>
        <w:jc w:val="both"/>
        <w:rPr>
          <w:sz w:val="24"/>
          <w:szCs w:val="24"/>
        </w:rPr>
      </w:pPr>
    </w:p>
    <w:p w14:paraId="520204E0" w14:textId="77777777" w:rsidR="00540647" w:rsidRPr="00C35959" w:rsidRDefault="00540647" w:rsidP="00D52398">
      <w:pPr>
        <w:spacing w:line="260" w:lineRule="exact"/>
        <w:rPr>
          <w:sz w:val="24"/>
          <w:szCs w:val="24"/>
        </w:rPr>
      </w:pPr>
    </w:p>
    <w:p w14:paraId="3281E61C" w14:textId="77777777" w:rsidR="00540647" w:rsidRPr="003D22C6" w:rsidRDefault="00540647" w:rsidP="003D22C6">
      <w:pPr>
        <w:widowControl w:val="0"/>
        <w:suppressAutoHyphens/>
        <w:overflowPunct w:val="0"/>
        <w:autoSpaceDE w:val="0"/>
        <w:autoSpaceDN w:val="0"/>
        <w:textAlignment w:val="baseline"/>
        <w:rPr>
          <w:rFonts w:ascii="Calibri" w:hAnsi="Calibri" w:cs="Calibri"/>
          <w:b/>
          <w:kern w:val="3"/>
          <w:sz w:val="28"/>
          <w:szCs w:val="24"/>
          <w:u w:val="single"/>
        </w:rPr>
      </w:pPr>
      <w:r w:rsidRPr="003D22C6">
        <w:rPr>
          <w:rFonts w:ascii="Calibri" w:hAnsi="Calibri" w:cs="Calibri"/>
          <w:b/>
          <w:kern w:val="3"/>
          <w:sz w:val="28"/>
          <w:szCs w:val="24"/>
          <w:u w:val="single"/>
        </w:rPr>
        <w:t>EDUCATION DETAILS:</w:t>
      </w:r>
    </w:p>
    <w:p w14:paraId="3C6586C1" w14:textId="77777777" w:rsidR="00FD406E" w:rsidRDefault="00FD406E" w:rsidP="00D52398">
      <w:pPr>
        <w:spacing w:line="260" w:lineRule="exact"/>
        <w:rPr>
          <w:b/>
          <w:color w:val="00007D"/>
          <w:position w:val="-1"/>
          <w:sz w:val="24"/>
          <w:szCs w:val="24"/>
          <w:u w:val="single"/>
        </w:rPr>
      </w:pPr>
    </w:p>
    <w:p w14:paraId="1F223EA1" w14:textId="77777777" w:rsidR="00072D84" w:rsidRPr="00FD406E" w:rsidRDefault="00072D84" w:rsidP="00D52398">
      <w:pPr>
        <w:spacing w:line="260" w:lineRule="exact"/>
        <w:rPr>
          <w:b/>
          <w:color w:val="00007D"/>
          <w:position w:val="-1"/>
          <w:sz w:val="24"/>
          <w:szCs w:val="24"/>
          <w:u w:val="single"/>
        </w:rPr>
      </w:pPr>
    </w:p>
    <w:p w14:paraId="1DEF7800" w14:textId="77777777" w:rsidR="00FD406E" w:rsidRDefault="00FD406E" w:rsidP="00D52398">
      <w:pPr>
        <w:spacing w:line="260" w:lineRule="exact"/>
        <w:rPr>
          <w:b/>
          <w:color w:val="00007D"/>
          <w:position w:val="-1"/>
          <w:sz w:val="24"/>
          <w:szCs w:val="24"/>
        </w:rPr>
      </w:pPr>
    </w:p>
    <w:p w14:paraId="58C51668" w14:textId="77777777" w:rsidR="00FD406E" w:rsidRPr="00C35959" w:rsidRDefault="00FD406E" w:rsidP="00D52398">
      <w:pPr>
        <w:spacing w:line="260" w:lineRule="exact"/>
        <w:rPr>
          <w:b/>
          <w:color w:val="00007D"/>
          <w:position w:val="-1"/>
          <w:sz w:val="24"/>
          <w:szCs w:val="24"/>
        </w:rPr>
      </w:pPr>
    </w:p>
    <w:p w14:paraId="1BF972F1" w14:textId="77777777" w:rsidR="00946C47" w:rsidRPr="003D22C6" w:rsidRDefault="00FD406E" w:rsidP="003D22C6">
      <w:pPr>
        <w:widowControl w:val="0"/>
        <w:suppressAutoHyphens/>
        <w:overflowPunct w:val="0"/>
        <w:autoSpaceDE w:val="0"/>
        <w:autoSpaceDN w:val="0"/>
        <w:textAlignment w:val="baseline"/>
        <w:rPr>
          <w:rFonts w:ascii="Calibri" w:hAnsi="Calibri" w:cs="Calibri"/>
          <w:b/>
          <w:kern w:val="3"/>
          <w:sz w:val="28"/>
          <w:szCs w:val="24"/>
          <w:u w:val="single"/>
        </w:rPr>
      </w:pPr>
      <w:r w:rsidRPr="003D22C6">
        <w:rPr>
          <w:rFonts w:ascii="Calibri" w:hAnsi="Calibri" w:cs="Calibri"/>
          <w:b/>
          <w:kern w:val="3"/>
          <w:sz w:val="28"/>
          <w:szCs w:val="24"/>
          <w:u w:val="single"/>
        </w:rPr>
        <w:t>TECHNICAL SKILLS:</w:t>
      </w:r>
    </w:p>
    <w:p w14:paraId="4BBB5540" w14:textId="77777777" w:rsidR="00B908A6" w:rsidRPr="00C35959" w:rsidRDefault="00B908A6" w:rsidP="00B908A6">
      <w:pPr>
        <w:spacing w:before="1" w:line="140" w:lineRule="exact"/>
        <w:rPr>
          <w:sz w:val="24"/>
          <w:szCs w:val="24"/>
        </w:rPr>
      </w:pPr>
    </w:p>
    <w:p w14:paraId="07DD8987" w14:textId="77777777" w:rsidR="00BD547A" w:rsidRDefault="00BD547A" w:rsidP="00BD547A">
      <w:pPr>
        <w:spacing w:before="7" w:line="240" w:lineRule="exact"/>
        <w:rPr>
          <w:sz w:val="22"/>
          <w:szCs w:val="22"/>
        </w:rPr>
      </w:pPr>
    </w:p>
    <w:p w14:paraId="2CC315D8" w14:textId="77777777" w:rsidR="00B97E78" w:rsidRDefault="00B97E78" w:rsidP="003D22C6">
      <w:pPr>
        <w:widowControl w:val="0"/>
        <w:suppressAutoHyphens/>
        <w:overflowPunct w:val="0"/>
        <w:autoSpaceDE w:val="0"/>
        <w:autoSpaceDN w:val="0"/>
        <w:textAlignment w:val="baseline"/>
        <w:rPr>
          <w:rFonts w:ascii="Calibri" w:hAnsi="Calibri" w:cs="Calibri"/>
          <w:b/>
          <w:kern w:val="3"/>
          <w:sz w:val="28"/>
          <w:szCs w:val="24"/>
          <w:u w:val="single"/>
        </w:rPr>
      </w:pPr>
    </w:p>
    <w:p w14:paraId="5329D3B0" w14:textId="77777777" w:rsidR="00B97E78" w:rsidRDefault="00B97E78" w:rsidP="003D22C6">
      <w:pPr>
        <w:widowControl w:val="0"/>
        <w:suppressAutoHyphens/>
        <w:overflowPunct w:val="0"/>
        <w:autoSpaceDE w:val="0"/>
        <w:autoSpaceDN w:val="0"/>
        <w:textAlignment w:val="baseline"/>
        <w:rPr>
          <w:rFonts w:ascii="Calibri" w:hAnsi="Calibri" w:cs="Calibri"/>
          <w:b/>
          <w:kern w:val="3"/>
          <w:sz w:val="28"/>
          <w:szCs w:val="24"/>
          <w:u w:val="single"/>
        </w:rPr>
      </w:pPr>
    </w:p>
    <w:p w14:paraId="06AAF293" w14:textId="77777777" w:rsidR="00921886" w:rsidRPr="003D22C6" w:rsidRDefault="00921886" w:rsidP="003D22C6">
      <w:pPr>
        <w:widowControl w:val="0"/>
        <w:suppressAutoHyphens/>
        <w:overflowPunct w:val="0"/>
        <w:autoSpaceDE w:val="0"/>
        <w:autoSpaceDN w:val="0"/>
        <w:textAlignment w:val="baseline"/>
        <w:rPr>
          <w:rFonts w:ascii="Calibri" w:hAnsi="Calibri" w:cs="Calibri"/>
          <w:b/>
          <w:kern w:val="3"/>
          <w:sz w:val="28"/>
          <w:szCs w:val="24"/>
          <w:u w:val="single"/>
        </w:rPr>
      </w:pPr>
      <w:r w:rsidRPr="003D22C6">
        <w:rPr>
          <w:rFonts w:ascii="Calibri" w:hAnsi="Calibri" w:cs="Calibri"/>
          <w:b/>
          <w:kern w:val="3"/>
          <w:sz w:val="28"/>
          <w:szCs w:val="24"/>
          <w:u w:val="single"/>
        </w:rPr>
        <w:t>PROJECT PROFILE:</w:t>
      </w:r>
    </w:p>
    <w:p w14:paraId="6728B549" w14:textId="77777777" w:rsidR="00921886" w:rsidRDefault="00921886" w:rsidP="00921886">
      <w:pPr>
        <w:tabs>
          <w:tab w:val="left" w:pos="1530"/>
        </w:tabs>
        <w:rPr>
          <w:sz w:val="22"/>
          <w:szCs w:val="22"/>
        </w:rPr>
      </w:pPr>
    </w:p>
    <w:p w14:paraId="1FBFA117" w14:textId="56E57179" w:rsidR="00921886" w:rsidRPr="006179AF" w:rsidRDefault="00921886" w:rsidP="00921886">
      <w:pPr>
        <w:tabs>
          <w:tab w:val="left" w:pos="1530"/>
        </w:tabs>
        <w:rPr>
          <w:rFonts w:ascii="Verdana" w:hAnsi="Verdana"/>
          <w:sz w:val="22"/>
          <w:szCs w:val="22"/>
        </w:rPr>
      </w:pPr>
      <w:r w:rsidRPr="006179AF">
        <w:rPr>
          <w:rFonts w:ascii="Verdana" w:hAnsi="Verdana"/>
          <w:b/>
          <w:sz w:val="22"/>
          <w:szCs w:val="22"/>
        </w:rPr>
        <w:t>Project Title</w:t>
      </w:r>
      <w:r w:rsidRPr="006179AF">
        <w:rPr>
          <w:rFonts w:ascii="Verdana" w:hAnsi="Verdana"/>
          <w:sz w:val="22"/>
          <w:szCs w:val="22"/>
        </w:rPr>
        <w:t xml:space="preserve">:        </w:t>
      </w:r>
      <w:r w:rsidRPr="006179AF">
        <w:rPr>
          <w:rFonts w:ascii="Verdana" w:hAnsi="Verdana"/>
          <w:sz w:val="22"/>
          <w:szCs w:val="22"/>
        </w:rPr>
        <w:tab/>
      </w:r>
    </w:p>
    <w:p w14:paraId="0B102807" w14:textId="5CA00544" w:rsidR="00921886" w:rsidRPr="00072D84" w:rsidRDefault="00921886" w:rsidP="00072D84">
      <w:pPr>
        <w:tabs>
          <w:tab w:val="left" w:pos="1530"/>
        </w:tabs>
        <w:rPr>
          <w:b/>
          <w:sz w:val="22"/>
          <w:szCs w:val="22"/>
        </w:rPr>
      </w:pPr>
      <w:r w:rsidRPr="00921886">
        <w:rPr>
          <w:b/>
          <w:sz w:val="22"/>
          <w:szCs w:val="22"/>
        </w:rPr>
        <w:t xml:space="preserve">  </w:t>
      </w:r>
    </w:p>
    <w:p w14:paraId="05DC5BF4" w14:textId="77777777" w:rsidR="00921886" w:rsidRPr="006A2302" w:rsidRDefault="00921886" w:rsidP="00C35959">
      <w:pPr>
        <w:spacing w:line="260" w:lineRule="exact"/>
        <w:rPr>
          <w:sz w:val="22"/>
          <w:szCs w:val="22"/>
        </w:rPr>
      </w:pPr>
    </w:p>
    <w:p w14:paraId="71C05716" w14:textId="77777777" w:rsidR="00BD547A" w:rsidRPr="003D22C6" w:rsidRDefault="00BD547A" w:rsidP="003D22C6">
      <w:pPr>
        <w:widowControl w:val="0"/>
        <w:suppressAutoHyphens/>
        <w:overflowPunct w:val="0"/>
        <w:autoSpaceDE w:val="0"/>
        <w:autoSpaceDN w:val="0"/>
        <w:textAlignment w:val="baseline"/>
        <w:rPr>
          <w:rFonts w:ascii="Calibri" w:hAnsi="Calibri" w:cs="Calibri"/>
          <w:b/>
          <w:kern w:val="3"/>
          <w:sz w:val="28"/>
          <w:szCs w:val="24"/>
          <w:u w:val="single"/>
        </w:rPr>
      </w:pPr>
      <w:r w:rsidRPr="003D22C6">
        <w:rPr>
          <w:rFonts w:ascii="Calibri" w:hAnsi="Calibri" w:cs="Calibri"/>
          <w:b/>
          <w:kern w:val="3"/>
          <w:sz w:val="28"/>
          <w:szCs w:val="24"/>
          <w:u w:val="single"/>
        </w:rPr>
        <w:t>PERSONAL PROFILE:</w:t>
      </w:r>
    </w:p>
    <w:p w14:paraId="7AD9D0B6" w14:textId="77777777" w:rsidR="00BD547A" w:rsidRPr="00C35959" w:rsidRDefault="00BD547A" w:rsidP="00BD547A">
      <w:pPr>
        <w:tabs>
          <w:tab w:val="left" w:pos="1800"/>
          <w:tab w:val="left" w:pos="3420"/>
          <w:tab w:val="left" w:pos="3780"/>
          <w:tab w:val="left" w:pos="4140"/>
          <w:tab w:val="left" w:pos="5220"/>
        </w:tabs>
        <w:ind w:right="-1440"/>
        <w:jc w:val="both"/>
        <w:rPr>
          <w:b/>
          <w:sz w:val="24"/>
          <w:szCs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29"/>
        <w:gridCol w:w="4334"/>
      </w:tblGrid>
      <w:tr w:rsidR="00BD547A" w:rsidRPr="00C35959" w14:paraId="701F1C81" w14:textId="77777777" w:rsidTr="00B31FCA">
        <w:trPr>
          <w:trHeight w:val="276"/>
        </w:trPr>
        <w:tc>
          <w:tcPr>
            <w:tcW w:w="4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E1B6" w14:textId="77777777" w:rsidR="00BD547A" w:rsidRPr="006179AF" w:rsidRDefault="00BD547A" w:rsidP="00B31FCA">
            <w:pPr>
              <w:tabs>
                <w:tab w:val="left" w:pos="1800"/>
                <w:tab w:val="left" w:pos="2700"/>
                <w:tab w:val="left" w:pos="3780"/>
                <w:tab w:val="left" w:pos="4140"/>
                <w:tab w:val="left" w:pos="5220"/>
              </w:tabs>
              <w:ind w:right="-1440"/>
              <w:jc w:val="both"/>
              <w:rPr>
                <w:rFonts w:ascii="Verdana" w:hAnsi="Verdana"/>
                <w:b/>
                <w:sz w:val="22"/>
                <w:szCs w:val="22"/>
              </w:rPr>
            </w:pPr>
            <w:r w:rsidRPr="006179AF">
              <w:rPr>
                <w:rFonts w:ascii="Verdana" w:hAnsi="Verdana"/>
                <w:b/>
                <w:sz w:val="22"/>
                <w:szCs w:val="22"/>
              </w:rPr>
              <w:t xml:space="preserve">Date of Birth </w:t>
            </w:r>
          </w:p>
        </w:tc>
        <w:tc>
          <w:tcPr>
            <w:tcW w:w="4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7C5E0" w14:textId="40C155C9" w:rsidR="00BD547A" w:rsidRPr="006179AF" w:rsidRDefault="00BD547A" w:rsidP="00B31FCA">
            <w:pPr>
              <w:tabs>
                <w:tab w:val="left" w:pos="1800"/>
                <w:tab w:val="left" w:pos="2700"/>
                <w:tab w:val="left" w:pos="3780"/>
                <w:tab w:val="left" w:pos="4140"/>
                <w:tab w:val="left" w:pos="5220"/>
              </w:tabs>
              <w:ind w:right="-1440"/>
              <w:jc w:val="both"/>
              <w:rPr>
                <w:rFonts w:ascii="Verdana" w:hAnsi="Verdana"/>
                <w:sz w:val="22"/>
                <w:szCs w:val="22"/>
              </w:rPr>
            </w:pPr>
          </w:p>
        </w:tc>
      </w:tr>
      <w:tr w:rsidR="00BD547A" w:rsidRPr="00C35959" w14:paraId="3EA60803" w14:textId="77777777" w:rsidTr="00B31FCA">
        <w:trPr>
          <w:trHeight w:val="276"/>
        </w:trPr>
        <w:tc>
          <w:tcPr>
            <w:tcW w:w="4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583E9" w14:textId="77777777" w:rsidR="00BD547A" w:rsidRPr="006179AF" w:rsidRDefault="00BD547A" w:rsidP="00B31FCA">
            <w:pPr>
              <w:tabs>
                <w:tab w:val="left" w:pos="1800"/>
                <w:tab w:val="left" w:pos="2700"/>
                <w:tab w:val="left" w:pos="3780"/>
                <w:tab w:val="left" w:pos="4140"/>
                <w:tab w:val="left" w:pos="5220"/>
              </w:tabs>
              <w:ind w:right="-1440"/>
              <w:jc w:val="both"/>
              <w:rPr>
                <w:rFonts w:ascii="Verdana" w:hAnsi="Verdana"/>
                <w:b/>
                <w:sz w:val="22"/>
                <w:szCs w:val="22"/>
              </w:rPr>
            </w:pPr>
            <w:r w:rsidRPr="006179AF">
              <w:rPr>
                <w:rFonts w:ascii="Verdana" w:hAnsi="Verdana"/>
                <w:b/>
                <w:sz w:val="22"/>
                <w:szCs w:val="22"/>
              </w:rPr>
              <w:t>Gender</w:t>
            </w:r>
          </w:p>
        </w:tc>
        <w:tc>
          <w:tcPr>
            <w:tcW w:w="4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27603" w14:textId="5404C853" w:rsidR="00BD547A" w:rsidRPr="006179AF" w:rsidRDefault="00BD547A" w:rsidP="00B31FCA">
            <w:pPr>
              <w:tabs>
                <w:tab w:val="left" w:pos="1800"/>
                <w:tab w:val="left" w:pos="2700"/>
                <w:tab w:val="left" w:pos="3780"/>
                <w:tab w:val="left" w:pos="4140"/>
                <w:tab w:val="left" w:pos="5220"/>
              </w:tabs>
              <w:ind w:right="-1440"/>
              <w:jc w:val="both"/>
              <w:rPr>
                <w:rFonts w:ascii="Verdana" w:hAnsi="Verdana"/>
                <w:sz w:val="22"/>
                <w:szCs w:val="22"/>
              </w:rPr>
            </w:pPr>
          </w:p>
        </w:tc>
      </w:tr>
      <w:tr w:rsidR="00BD547A" w:rsidRPr="00C35959" w14:paraId="6A3603C2" w14:textId="77777777" w:rsidTr="00B31FCA">
        <w:trPr>
          <w:trHeight w:val="276"/>
        </w:trPr>
        <w:tc>
          <w:tcPr>
            <w:tcW w:w="4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E3A67" w14:textId="77777777" w:rsidR="00BD547A" w:rsidRPr="006179AF" w:rsidRDefault="00BD547A" w:rsidP="00B31FCA">
            <w:pPr>
              <w:tabs>
                <w:tab w:val="left" w:pos="1800"/>
                <w:tab w:val="left" w:pos="2700"/>
                <w:tab w:val="left" w:pos="3780"/>
                <w:tab w:val="left" w:pos="4140"/>
                <w:tab w:val="left" w:pos="5220"/>
              </w:tabs>
              <w:ind w:right="-1440"/>
              <w:jc w:val="both"/>
              <w:rPr>
                <w:rFonts w:ascii="Verdana" w:hAnsi="Verdana"/>
                <w:b/>
                <w:sz w:val="22"/>
                <w:szCs w:val="22"/>
              </w:rPr>
            </w:pPr>
            <w:r w:rsidRPr="006179AF">
              <w:rPr>
                <w:rFonts w:ascii="Verdana" w:hAnsi="Verdana"/>
                <w:b/>
                <w:sz w:val="22"/>
                <w:szCs w:val="22"/>
              </w:rPr>
              <w:t>Nationality</w:t>
            </w:r>
          </w:p>
        </w:tc>
        <w:tc>
          <w:tcPr>
            <w:tcW w:w="4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336B2" w14:textId="77777777" w:rsidR="00BD547A" w:rsidRPr="006179AF" w:rsidRDefault="00BD547A" w:rsidP="00B31FCA">
            <w:pPr>
              <w:tabs>
                <w:tab w:val="left" w:pos="1800"/>
                <w:tab w:val="left" w:pos="2700"/>
                <w:tab w:val="left" w:pos="3780"/>
                <w:tab w:val="left" w:pos="4140"/>
                <w:tab w:val="left" w:pos="5220"/>
              </w:tabs>
              <w:ind w:right="-1440"/>
              <w:jc w:val="both"/>
              <w:rPr>
                <w:rFonts w:ascii="Verdana" w:hAnsi="Verdana"/>
                <w:sz w:val="22"/>
                <w:szCs w:val="22"/>
              </w:rPr>
            </w:pPr>
            <w:r w:rsidRPr="006179AF">
              <w:rPr>
                <w:rFonts w:ascii="Verdana" w:hAnsi="Verdana"/>
                <w:sz w:val="22"/>
                <w:szCs w:val="22"/>
              </w:rPr>
              <w:t>Indian</w:t>
            </w:r>
          </w:p>
        </w:tc>
      </w:tr>
      <w:tr w:rsidR="00BD547A" w:rsidRPr="00C35959" w14:paraId="753FCDF1" w14:textId="77777777" w:rsidTr="00B31FCA">
        <w:trPr>
          <w:trHeight w:val="276"/>
        </w:trPr>
        <w:tc>
          <w:tcPr>
            <w:tcW w:w="4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B2A0E" w14:textId="77777777" w:rsidR="00BD547A" w:rsidRPr="006179AF" w:rsidRDefault="00BD547A" w:rsidP="00B31FCA">
            <w:pPr>
              <w:tabs>
                <w:tab w:val="left" w:pos="1800"/>
                <w:tab w:val="left" w:pos="2700"/>
                <w:tab w:val="left" w:pos="3780"/>
                <w:tab w:val="left" w:pos="4140"/>
                <w:tab w:val="left" w:pos="5220"/>
              </w:tabs>
              <w:ind w:right="-1440"/>
              <w:jc w:val="both"/>
              <w:rPr>
                <w:rFonts w:ascii="Verdana" w:hAnsi="Verdana"/>
                <w:b/>
                <w:sz w:val="22"/>
                <w:szCs w:val="22"/>
              </w:rPr>
            </w:pPr>
            <w:r w:rsidRPr="006179AF">
              <w:rPr>
                <w:rFonts w:ascii="Verdana" w:hAnsi="Verdana"/>
                <w:b/>
                <w:sz w:val="22"/>
                <w:szCs w:val="22"/>
              </w:rPr>
              <w:t>Languages Known</w:t>
            </w:r>
          </w:p>
        </w:tc>
        <w:tc>
          <w:tcPr>
            <w:tcW w:w="4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293D" w14:textId="77777777" w:rsidR="00BD547A" w:rsidRPr="006179AF" w:rsidRDefault="00BD547A" w:rsidP="00B31FCA">
            <w:pPr>
              <w:tabs>
                <w:tab w:val="left" w:pos="1800"/>
                <w:tab w:val="left" w:pos="2700"/>
                <w:tab w:val="left" w:pos="3780"/>
                <w:tab w:val="left" w:pos="4140"/>
                <w:tab w:val="left" w:pos="5220"/>
              </w:tabs>
              <w:ind w:right="-1440"/>
              <w:jc w:val="both"/>
              <w:rPr>
                <w:rFonts w:ascii="Verdana" w:hAnsi="Verdana"/>
                <w:sz w:val="22"/>
                <w:szCs w:val="22"/>
              </w:rPr>
            </w:pPr>
            <w:r w:rsidRPr="006179AF">
              <w:rPr>
                <w:rFonts w:ascii="Verdana" w:hAnsi="Verdana"/>
                <w:sz w:val="22"/>
                <w:szCs w:val="22"/>
              </w:rPr>
              <w:t>English, Hindi, and Telugu</w:t>
            </w:r>
          </w:p>
        </w:tc>
      </w:tr>
    </w:tbl>
    <w:p w14:paraId="2BCC8D04" w14:textId="77777777" w:rsidR="00BD547A" w:rsidRPr="00C35959" w:rsidRDefault="00BD547A" w:rsidP="00BD547A">
      <w:pPr>
        <w:spacing w:before="76"/>
        <w:rPr>
          <w:sz w:val="24"/>
          <w:szCs w:val="24"/>
        </w:rPr>
      </w:pPr>
    </w:p>
    <w:p w14:paraId="614A8CAC" w14:textId="77777777" w:rsidR="00BD547A" w:rsidRPr="00C35959" w:rsidRDefault="00BD547A" w:rsidP="00BD547A">
      <w:pPr>
        <w:spacing w:before="76"/>
        <w:rPr>
          <w:sz w:val="24"/>
          <w:szCs w:val="24"/>
        </w:rPr>
      </w:pPr>
    </w:p>
    <w:p w14:paraId="0403817F" w14:textId="77777777" w:rsidR="00BD547A" w:rsidRPr="003D22C6" w:rsidRDefault="00BD547A" w:rsidP="003D22C6">
      <w:pPr>
        <w:widowControl w:val="0"/>
        <w:suppressAutoHyphens/>
        <w:overflowPunct w:val="0"/>
        <w:autoSpaceDE w:val="0"/>
        <w:autoSpaceDN w:val="0"/>
        <w:textAlignment w:val="baseline"/>
        <w:rPr>
          <w:rFonts w:ascii="Calibri" w:hAnsi="Calibri" w:cs="Calibri"/>
          <w:b/>
          <w:kern w:val="3"/>
          <w:sz w:val="28"/>
          <w:szCs w:val="24"/>
          <w:u w:val="single"/>
        </w:rPr>
      </w:pPr>
      <w:r w:rsidRPr="003D22C6">
        <w:rPr>
          <w:rFonts w:ascii="Calibri" w:hAnsi="Calibri" w:cs="Calibri"/>
          <w:b/>
          <w:kern w:val="3"/>
          <w:sz w:val="28"/>
          <w:szCs w:val="24"/>
          <w:u w:val="single"/>
        </w:rPr>
        <w:t>DECLARATION:</w:t>
      </w:r>
    </w:p>
    <w:p w14:paraId="158BA4E7" w14:textId="77777777" w:rsidR="00BD547A" w:rsidRPr="00C35959" w:rsidRDefault="00BD547A" w:rsidP="00BD547A">
      <w:pPr>
        <w:spacing w:before="10" w:line="100" w:lineRule="exact"/>
        <w:rPr>
          <w:sz w:val="24"/>
          <w:szCs w:val="24"/>
        </w:rPr>
      </w:pPr>
    </w:p>
    <w:p w14:paraId="2941FB80" w14:textId="77777777" w:rsidR="00BD547A" w:rsidRPr="00C35959" w:rsidRDefault="00BD547A" w:rsidP="00BD547A">
      <w:pPr>
        <w:spacing w:before="10" w:line="100" w:lineRule="exact"/>
        <w:rPr>
          <w:sz w:val="24"/>
          <w:szCs w:val="24"/>
        </w:rPr>
      </w:pPr>
    </w:p>
    <w:p w14:paraId="635A1F36" w14:textId="77777777" w:rsidR="00BD547A" w:rsidRPr="00C35959" w:rsidRDefault="00BD547A" w:rsidP="00BD547A">
      <w:pPr>
        <w:spacing w:line="260" w:lineRule="exact"/>
        <w:ind w:left="100" w:right="332"/>
        <w:rPr>
          <w:sz w:val="24"/>
          <w:szCs w:val="24"/>
        </w:rPr>
      </w:pPr>
    </w:p>
    <w:p w14:paraId="3ADD0A64" w14:textId="26BD76AE" w:rsidR="00BD547A" w:rsidRPr="006179AF" w:rsidRDefault="00991337" w:rsidP="00072D84">
      <w:pPr>
        <w:spacing w:line="260" w:lineRule="exact"/>
        <w:ind w:left="100" w:right="332"/>
        <w:rPr>
          <w:rFonts w:ascii="Verdana" w:hAnsi="Verdana"/>
          <w:sz w:val="22"/>
          <w:szCs w:val="22"/>
        </w:rPr>
      </w:pPr>
      <w:r w:rsidRPr="006179AF">
        <w:rPr>
          <w:rFonts w:ascii="Verdana" w:hAnsi="Verdana"/>
          <w:sz w:val="22"/>
          <w:szCs w:val="22"/>
        </w:rPr>
        <w:t xml:space="preserve">I </w:t>
      </w:r>
      <w:r w:rsidR="00800536" w:rsidRPr="006179AF">
        <w:rPr>
          <w:rFonts w:ascii="Verdana" w:hAnsi="Verdana"/>
          <w:sz w:val="22"/>
          <w:szCs w:val="22"/>
        </w:rPr>
        <w:t>hereby</w:t>
      </w:r>
      <w:r w:rsidRPr="006179AF">
        <w:rPr>
          <w:rFonts w:ascii="Verdana" w:hAnsi="Verdana"/>
          <w:sz w:val="22"/>
          <w:szCs w:val="22"/>
        </w:rPr>
        <w:t xml:space="preserve"> declare</w:t>
      </w:r>
      <w:r w:rsidR="00BD547A" w:rsidRPr="006179AF">
        <w:rPr>
          <w:rFonts w:ascii="Verdana" w:hAnsi="Verdana"/>
          <w:sz w:val="22"/>
          <w:szCs w:val="22"/>
        </w:rPr>
        <w:t xml:space="preserve"> that the information furnished above is true to the best of my knowledge</w:t>
      </w:r>
    </w:p>
    <w:p w14:paraId="4CE46702" w14:textId="77777777" w:rsidR="00BD547A" w:rsidRPr="006179AF" w:rsidRDefault="00BD547A" w:rsidP="00BD547A">
      <w:pPr>
        <w:spacing w:line="260" w:lineRule="exact"/>
        <w:ind w:left="100" w:right="332"/>
        <w:rPr>
          <w:rFonts w:ascii="Verdana" w:hAnsi="Verdana"/>
          <w:sz w:val="22"/>
          <w:szCs w:val="22"/>
        </w:rPr>
      </w:pPr>
      <w:r w:rsidRPr="006179AF">
        <w:rPr>
          <w:rFonts w:ascii="Verdana" w:hAnsi="Verdana"/>
          <w:sz w:val="22"/>
          <w:szCs w:val="22"/>
        </w:rPr>
        <w:tab/>
      </w:r>
      <w:r w:rsidRPr="006179AF">
        <w:rPr>
          <w:rFonts w:ascii="Verdana" w:hAnsi="Verdana"/>
          <w:sz w:val="22"/>
          <w:szCs w:val="22"/>
        </w:rPr>
        <w:tab/>
      </w:r>
    </w:p>
    <w:p w14:paraId="715098E8" w14:textId="7A9B1C1D" w:rsidR="00BD547A" w:rsidRPr="00072D84" w:rsidRDefault="00D81395" w:rsidP="00BD547A">
      <w:pPr>
        <w:spacing w:line="260" w:lineRule="exact"/>
        <w:ind w:left="100" w:right="332"/>
        <w:rPr>
          <w:rFonts w:ascii="Verdana" w:hAnsi="Verdana"/>
          <w:b/>
          <w:bCs/>
          <w:sz w:val="22"/>
          <w:szCs w:val="22"/>
        </w:rPr>
        <w:sectPr w:rsidR="00BD547A" w:rsidRPr="00072D84" w:rsidSect="0074620C">
          <w:type w:val="continuous"/>
          <w:pgSz w:w="12240" w:h="15840"/>
          <w:pgMar w:top="1360" w:right="1340" w:bottom="280" w:left="9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rFonts w:ascii="Verdana" w:hAnsi="Verdana"/>
          <w:sz w:val="22"/>
          <w:szCs w:val="22"/>
        </w:rPr>
        <w:tab/>
        <w:t xml:space="preserve">                                             </w:t>
      </w:r>
      <w:r>
        <w:rPr>
          <w:rFonts w:ascii="Verdana" w:hAnsi="Verdana"/>
          <w:sz w:val="22"/>
          <w:szCs w:val="22"/>
        </w:rPr>
        <w:tab/>
      </w:r>
      <w:r w:rsidR="00072D84">
        <w:rPr>
          <w:rFonts w:ascii="Verdana" w:hAnsi="Verdana"/>
          <w:sz w:val="22"/>
          <w:szCs w:val="22"/>
        </w:rPr>
        <w:t xml:space="preserve">   </w:t>
      </w:r>
      <w:r w:rsidR="00072D84">
        <w:rPr>
          <w:rFonts w:ascii="Verdana" w:hAnsi="Verdana"/>
          <w:sz w:val="22"/>
          <w:szCs w:val="22"/>
        </w:rPr>
        <w:tab/>
      </w:r>
      <w:r w:rsidR="00072D84">
        <w:rPr>
          <w:rFonts w:ascii="Verdana" w:hAnsi="Verdana"/>
          <w:sz w:val="22"/>
          <w:szCs w:val="22"/>
        </w:rPr>
        <w:tab/>
      </w:r>
      <w:r w:rsidR="00072D84">
        <w:rPr>
          <w:rFonts w:ascii="Verdana" w:hAnsi="Verdana"/>
          <w:sz w:val="22"/>
          <w:szCs w:val="22"/>
        </w:rPr>
        <w:tab/>
      </w:r>
      <w:r w:rsidR="00072D84">
        <w:rPr>
          <w:rFonts w:ascii="Verdana" w:hAnsi="Verdana"/>
          <w:sz w:val="22"/>
          <w:szCs w:val="22"/>
        </w:rPr>
        <w:tab/>
      </w:r>
      <w:r w:rsidR="00072D84" w:rsidRPr="00072D84">
        <w:rPr>
          <w:rFonts w:ascii="Verdana" w:hAnsi="Verdana"/>
          <w:b/>
          <w:bCs/>
          <w:sz w:val="22"/>
          <w:szCs w:val="22"/>
        </w:rPr>
        <w:t>xxxxxxxxxx</w:t>
      </w:r>
      <w:r w:rsidR="00072D84" w:rsidRPr="00072D84">
        <w:rPr>
          <w:rFonts w:ascii="Verdana" w:hAnsi="Verdana"/>
          <w:b/>
          <w:bCs/>
          <w:sz w:val="22"/>
          <w:szCs w:val="22"/>
        </w:rPr>
        <w:tab/>
      </w:r>
      <w:r w:rsidR="00072D84" w:rsidRPr="00072D84">
        <w:rPr>
          <w:rFonts w:ascii="Verdana" w:hAnsi="Verdana"/>
          <w:b/>
          <w:bCs/>
          <w:sz w:val="22"/>
          <w:szCs w:val="22"/>
        </w:rPr>
        <w:tab/>
      </w:r>
    </w:p>
    <w:p w14:paraId="3C06ECAD" w14:textId="77777777" w:rsidR="00D50745" w:rsidRDefault="00D50745" w:rsidP="004A6525">
      <w:pPr>
        <w:spacing w:before="1" w:line="280" w:lineRule="exact"/>
        <w:rPr>
          <w:rFonts w:ascii="Verdana" w:hAnsi="Verdana"/>
          <w:sz w:val="22"/>
          <w:szCs w:val="22"/>
        </w:rPr>
      </w:pPr>
    </w:p>
    <w:p w14:paraId="70B26E01" w14:textId="77777777" w:rsidR="00D81395" w:rsidRPr="00D81395" w:rsidRDefault="00D81395" w:rsidP="004A6525">
      <w:pPr>
        <w:spacing w:before="1" w:line="280" w:lineRule="exact"/>
        <w:rPr>
          <w:rFonts w:ascii="Verdana" w:hAnsi="Verdana"/>
          <w:sz w:val="22"/>
          <w:szCs w:val="22"/>
        </w:rPr>
      </w:pPr>
      <w:r w:rsidRPr="00D81395">
        <w:rPr>
          <w:rFonts w:ascii="Verdana" w:hAnsi="Verdana"/>
          <w:sz w:val="22"/>
          <w:szCs w:val="22"/>
        </w:rPr>
        <w:t>Date</w:t>
      </w:r>
    </w:p>
    <w:p w14:paraId="08330F4F" w14:textId="77777777" w:rsidR="00D81395" w:rsidRPr="00D81395" w:rsidRDefault="00D81395" w:rsidP="004A6525">
      <w:pPr>
        <w:spacing w:before="1" w:line="280" w:lineRule="exact"/>
        <w:rPr>
          <w:rFonts w:ascii="Verdana" w:hAnsi="Verdana"/>
          <w:sz w:val="22"/>
          <w:szCs w:val="22"/>
        </w:rPr>
      </w:pPr>
    </w:p>
    <w:p w14:paraId="29DEEF64" w14:textId="77777777" w:rsidR="00D81395" w:rsidRPr="00D81395" w:rsidRDefault="00D81395" w:rsidP="004A6525">
      <w:pPr>
        <w:spacing w:before="1" w:line="280" w:lineRule="exact"/>
        <w:rPr>
          <w:rFonts w:ascii="Verdana" w:hAnsi="Verdana"/>
          <w:sz w:val="22"/>
          <w:szCs w:val="22"/>
        </w:rPr>
      </w:pPr>
      <w:r w:rsidRPr="00D81395">
        <w:rPr>
          <w:rFonts w:ascii="Verdana" w:hAnsi="Verdana"/>
          <w:sz w:val="22"/>
          <w:szCs w:val="22"/>
        </w:rPr>
        <w:t xml:space="preserve">Place: </w:t>
      </w:r>
    </w:p>
    <w:sectPr w:rsidR="00D81395" w:rsidRPr="00D81395" w:rsidSect="0074620C">
      <w:type w:val="continuous"/>
      <w:pgSz w:w="12240" w:h="15840"/>
      <w:pgMar w:top="1360" w:right="1340" w:bottom="280" w:left="9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20" w:equalWidth="0">
        <w:col w:w="1843" w:space="4981"/>
        <w:col w:w="309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BE265" w14:textId="77777777" w:rsidR="00FA4B36" w:rsidRDefault="00FA4B36" w:rsidP="005A73B6">
      <w:r>
        <w:separator/>
      </w:r>
    </w:p>
  </w:endnote>
  <w:endnote w:type="continuationSeparator" w:id="0">
    <w:p w14:paraId="25501A35" w14:textId="77777777" w:rsidR="00FA4B36" w:rsidRDefault="00FA4B36" w:rsidP="005A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13A7B" w14:textId="77777777" w:rsidR="00FA4B36" w:rsidRDefault="00FA4B36" w:rsidP="005A73B6">
      <w:r>
        <w:separator/>
      </w:r>
    </w:p>
  </w:footnote>
  <w:footnote w:type="continuationSeparator" w:id="0">
    <w:p w14:paraId="221CF595" w14:textId="77777777" w:rsidR="00FA4B36" w:rsidRDefault="00FA4B36" w:rsidP="005A73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8B0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4"/>
    <w:multiLevelType w:val="multilevel"/>
    <w:tmpl w:val="489286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C165C7"/>
    <w:multiLevelType w:val="hybridMultilevel"/>
    <w:tmpl w:val="B3007F7A"/>
    <w:lvl w:ilvl="0" w:tplc="90581482">
      <w:numFmt w:val="bullet"/>
      <w:lvlText w:val="•"/>
      <w:lvlJc w:val="left"/>
      <w:pPr>
        <w:ind w:left="975" w:hanging="615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61926"/>
    <w:multiLevelType w:val="hybridMultilevel"/>
    <w:tmpl w:val="E1065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E0AB9"/>
    <w:multiLevelType w:val="hybridMultilevel"/>
    <w:tmpl w:val="14D244EC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5" w15:restartNumberingAfterBreak="0">
    <w:nsid w:val="10D164B9"/>
    <w:multiLevelType w:val="hybridMultilevel"/>
    <w:tmpl w:val="977A940A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6" w15:restartNumberingAfterBreak="0">
    <w:nsid w:val="124C2349"/>
    <w:multiLevelType w:val="hybridMultilevel"/>
    <w:tmpl w:val="BE36A5CA"/>
    <w:lvl w:ilvl="0" w:tplc="90581482">
      <w:numFmt w:val="bullet"/>
      <w:lvlText w:val="•"/>
      <w:lvlJc w:val="left"/>
      <w:pPr>
        <w:ind w:left="975" w:hanging="615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01F01"/>
    <w:multiLevelType w:val="hybridMultilevel"/>
    <w:tmpl w:val="2EBA09A8"/>
    <w:lvl w:ilvl="0" w:tplc="90581482">
      <w:numFmt w:val="bullet"/>
      <w:lvlText w:val="•"/>
      <w:lvlJc w:val="left"/>
      <w:pPr>
        <w:ind w:left="975" w:hanging="615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6468F"/>
    <w:multiLevelType w:val="multilevel"/>
    <w:tmpl w:val="243C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413BA"/>
    <w:multiLevelType w:val="hybridMultilevel"/>
    <w:tmpl w:val="13C4C2F6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0" w15:restartNumberingAfterBreak="0">
    <w:nsid w:val="19894E3C"/>
    <w:multiLevelType w:val="hybridMultilevel"/>
    <w:tmpl w:val="1DC8D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D5409"/>
    <w:multiLevelType w:val="hybridMultilevel"/>
    <w:tmpl w:val="5F7A36A6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2" w15:restartNumberingAfterBreak="0">
    <w:nsid w:val="201875F1"/>
    <w:multiLevelType w:val="hybridMultilevel"/>
    <w:tmpl w:val="3842B3AA"/>
    <w:lvl w:ilvl="0" w:tplc="90581482">
      <w:numFmt w:val="bullet"/>
      <w:lvlText w:val="•"/>
      <w:lvlJc w:val="left"/>
      <w:pPr>
        <w:ind w:left="720" w:hanging="360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CF5E1B"/>
    <w:multiLevelType w:val="hybridMultilevel"/>
    <w:tmpl w:val="FE90A5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CC298D"/>
    <w:multiLevelType w:val="hybridMultilevel"/>
    <w:tmpl w:val="67FA801A"/>
    <w:lvl w:ilvl="0" w:tplc="90581482">
      <w:numFmt w:val="bullet"/>
      <w:lvlText w:val="•"/>
      <w:lvlJc w:val="left"/>
      <w:pPr>
        <w:ind w:left="975" w:hanging="615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2C55AC"/>
    <w:multiLevelType w:val="hybridMultilevel"/>
    <w:tmpl w:val="D95AFBC8"/>
    <w:lvl w:ilvl="0" w:tplc="90581482">
      <w:numFmt w:val="bullet"/>
      <w:lvlText w:val="•"/>
      <w:lvlJc w:val="left"/>
      <w:pPr>
        <w:ind w:left="975" w:hanging="615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393A25"/>
    <w:multiLevelType w:val="hybridMultilevel"/>
    <w:tmpl w:val="D2301196"/>
    <w:lvl w:ilvl="0" w:tplc="90581482">
      <w:numFmt w:val="bullet"/>
      <w:lvlText w:val="•"/>
      <w:lvlJc w:val="left"/>
      <w:pPr>
        <w:ind w:left="975" w:hanging="615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221071"/>
    <w:multiLevelType w:val="hybridMultilevel"/>
    <w:tmpl w:val="C44659EC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8" w15:restartNumberingAfterBreak="0">
    <w:nsid w:val="2DAA13A9"/>
    <w:multiLevelType w:val="hybridMultilevel"/>
    <w:tmpl w:val="CA26A15C"/>
    <w:lvl w:ilvl="0" w:tplc="90581482">
      <w:numFmt w:val="bullet"/>
      <w:lvlText w:val="•"/>
      <w:lvlJc w:val="left"/>
      <w:pPr>
        <w:ind w:left="975" w:hanging="615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46289"/>
    <w:multiLevelType w:val="hybridMultilevel"/>
    <w:tmpl w:val="C43A9DBC"/>
    <w:lvl w:ilvl="0" w:tplc="90581482">
      <w:numFmt w:val="bullet"/>
      <w:lvlText w:val="•"/>
      <w:lvlJc w:val="left"/>
      <w:pPr>
        <w:ind w:left="975" w:hanging="615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E34144"/>
    <w:multiLevelType w:val="hybridMultilevel"/>
    <w:tmpl w:val="389C491C"/>
    <w:lvl w:ilvl="0" w:tplc="90581482">
      <w:numFmt w:val="bullet"/>
      <w:lvlText w:val="•"/>
      <w:lvlJc w:val="left"/>
      <w:pPr>
        <w:ind w:left="975" w:hanging="615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7F1900"/>
    <w:multiLevelType w:val="hybridMultilevel"/>
    <w:tmpl w:val="7CAEB0F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6BA3ABE"/>
    <w:multiLevelType w:val="hybridMultilevel"/>
    <w:tmpl w:val="7B34F1FA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3" w15:restartNumberingAfterBreak="0">
    <w:nsid w:val="3C3A3D87"/>
    <w:multiLevelType w:val="hybridMultilevel"/>
    <w:tmpl w:val="363AC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B503A"/>
    <w:multiLevelType w:val="hybridMultilevel"/>
    <w:tmpl w:val="09A6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FF6DBB"/>
    <w:multiLevelType w:val="hybridMultilevel"/>
    <w:tmpl w:val="E8883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CA4756"/>
    <w:multiLevelType w:val="multilevel"/>
    <w:tmpl w:val="C1628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42FF60BE"/>
    <w:multiLevelType w:val="hybridMultilevel"/>
    <w:tmpl w:val="2AD0D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2E06B7"/>
    <w:multiLevelType w:val="hybridMultilevel"/>
    <w:tmpl w:val="7BC60090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9" w15:restartNumberingAfterBreak="0">
    <w:nsid w:val="46B313DB"/>
    <w:multiLevelType w:val="hybridMultilevel"/>
    <w:tmpl w:val="1D7EB6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7F36950"/>
    <w:multiLevelType w:val="hybridMultilevel"/>
    <w:tmpl w:val="DD6291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C4A72D3"/>
    <w:multiLevelType w:val="hybridMultilevel"/>
    <w:tmpl w:val="B5E244A8"/>
    <w:lvl w:ilvl="0" w:tplc="90581482">
      <w:numFmt w:val="bullet"/>
      <w:lvlText w:val="•"/>
      <w:lvlJc w:val="left"/>
      <w:pPr>
        <w:ind w:left="820" w:hanging="360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2" w15:restartNumberingAfterBreak="0">
    <w:nsid w:val="4CDA7D71"/>
    <w:multiLevelType w:val="hybridMultilevel"/>
    <w:tmpl w:val="5A98DE82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3" w15:restartNumberingAfterBreak="0">
    <w:nsid w:val="5768725F"/>
    <w:multiLevelType w:val="hybridMultilevel"/>
    <w:tmpl w:val="04883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281DBB"/>
    <w:multiLevelType w:val="hybridMultilevel"/>
    <w:tmpl w:val="A66E72B2"/>
    <w:lvl w:ilvl="0" w:tplc="90581482">
      <w:numFmt w:val="bullet"/>
      <w:lvlText w:val="•"/>
      <w:lvlJc w:val="left"/>
      <w:pPr>
        <w:ind w:left="975" w:hanging="615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380B1A"/>
    <w:multiLevelType w:val="hybridMultilevel"/>
    <w:tmpl w:val="105E31EE"/>
    <w:lvl w:ilvl="0" w:tplc="90581482">
      <w:numFmt w:val="bullet"/>
      <w:lvlText w:val="•"/>
      <w:lvlJc w:val="left"/>
      <w:pPr>
        <w:ind w:left="975" w:hanging="615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1F7EA2"/>
    <w:multiLevelType w:val="hybridMultilevel"/>
    <w:tmpl w:val="0E8A4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27433D"/>
    <w:multiLevelType w:val="hybridMultilevel"/>
    <w:tmpl w:val="597AFE62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38" w15:restartNumberingAfterBreak="0">
    <w:nsid w:val="691A5966"/>
    <w:multiLevelType w:val="hybridMultilevel"/>
    <w:tmpl w:val="C00E7D6A"/>
    <w:lvl w:ilvl="0" w:tplc="90581482">
      <w:numFmt w:val="bullet"/>
      <w:lvlText w:val="•"/>
      <w:lvlJc w:val="left"/>
      <w:pPr>
        <w:ind w:left="975" w:hanging="615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5B41D8"/>
    <w:multiLevelType w:val="hybridMultilevel"/>
    <w:tmpl w:val="9844D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D81AC1"/>
    <w:multiLevelType w:val="hybridMultilevel"/>
    <w:tmpl w:val="E71E10D6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1" w15:restartNumberingAfterBreak="0">
    <w:nsid w:val="706354E0"/>
    <w:multiLevelType w:val="multilevel"/>
    <w:tmpl w:val="A29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F03ADE"/>
    <w:multiLevelType w:val="hybridMultilevel"/>
    <w:tmpl w:val="4EFEC752"/>
    <w:lvl w:ilvl="0" w:tplc="04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43" w15:restartNumberingAfterBreak="0">
    <w:nsid w:val="764763B8"/>
    <w:multiLevelType w:val="hybridMultilevel"/>
    <w:tmpl w:val="BF523062"/>
    <w:lvl w:ilvl="0" w:tplc="90581482">
      <w:numFmt w:val="bullet"/>
      <w:lvlText w:val="•"/>
      <w:lvlJc w:val="left"/>
      <w:pPr>
        <w:ind w:left="2040" w:hanging="615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44" w15:restartNumberingAfterBreak="0">
    <w:nsid w:val="768E7534"/>
    <w:multiLevelType w:val="hybridMultilevel"/>
    <w:tmpl w:val="45FA1B4C"/>
    <w:lvl w:ilvl="0" w:tplc="90581482">
      <w:numFmt w:val="bullet"/>
      <w:lvlText w:val="•"/>
      <w:lvlJc w:val="left"/>
      <w:pPr>
        <w:ind w:left="975" w:hanging="615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267C27"/>
    <w:multiLevelType w:val="hybridMultilevel"/>
    <w:tmpl w:val="55FE6B9A"/>
    <w:lvl w:ilvl="0" w:tplc="90581482">
      <w:numFmt w:val="bullet"/>
      <w:lvlText w:val="•"/>
      <w:lvlJc w:val="left"/>
      <w:pPr>
        <w:ind w:left="1695" w:hanging="615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ED162ED"/>
    <w:multiLevelType w:val="hybridMultilevel"/>
    <w:tmpl w:val="DAE65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1379">
    <w:abstractNumId w:val="26"/>
  </w:num>
  <w:num w:numId="2" w16cid:durableId="1792745335">
    <w:abstractNumId w:val="11"/>
  </w:num>
  <w:num w:numId="3" w16cid:durableId="1298874931">
    <w:abstractNumId w:val="27"/>
  </w:num>
  <w:num w:numId="4" w16cid:durableId="1827671794">
    <w:abstractNumId w:val="32"/>
  </w:num>
  <w:num w:numId="5" w16cid:durableId="600601108">
    <w:abstractNumId w:val="39"/>
  </w:num>
  <w:num w:numId="6" w16cid:durableId="175316008">
    <w:abstractNumId w:val="30"/>
  </w:num>
  <w:num w:numId="7" w16cid:durableId="1686639478">
    <w:abstractNumId w:val="9"/>
  </w:num>
  <w:num w:numId="8" w16cid:durableId="1378437155">
    <w:abstractNumId w:val="1"/>
  </w:num>
  <w:num w:numId="9" w16cid:durableId="1935624427">
    <w:abstractNumId w:val="5"/>
  </w:num>
  <w:num w:numId="10" w16cid:durableId="1712999704">
    <w:abstractNumId w:val="40"/>
  </w:num>
  <w:num w:numId="11" w16cid:durableId="1742018091">
    <w:abstractNumId w:val="0"/>
  </w:num>
  <w:num w:numId="12" w16cid:durableId="941449685">
    <w:abstractNumId w:val="17"/>
  </w:num>
  <w:num w:numId="13" w16cid:durableId="1044216060">
    <w:abstractNumId w:val="21"/>
  </w:num>
  <w:num w:numId="14" w16cid:durableId="1452482137">
    <w:abstractNumId w:val="22"/>
  </w:num>
  <w:num w:numId="15" w16cid:durableId="1544057717">
    <w:abstractNumId w:val="4"/>
  </w:num>
  <w:num w:numId="16" w16cid:durableId="1993871192">
    <w:abstractNumId w:val="28"/>
  </w:num>
  <w:num w:numId="17" w16cid:durableId="58525714">
    <w:abstractNumId w:val="24"/>
  </w:num>
  <w:num w:numId="18" w16cid:durableId="84497944">
    <w:abstractNumId w:val="33"/>
  </w:num>
  <w:num w:numId="19" w16cid:durableId="1744835660">
    <w:abstractNumId w:val="25"/>
  </w:num>
  <w:num w:numId="20" w16cid:durableId="42993263">
    <w:abstractNumId w:val="29"/>
  </w:num>
  <w:num w:numId="21" w16cid:durableId="1520042140">
    <w:abstractNumId w:val="42"/>
  </w:num>
  <w:num w:numId="22" w16cid:durableId="1141462326">
    <w:abstractNumId w:val="46"/>
  </w:num>
  <w:num w:numId="23" w16cid:durableId="2128038626">
    <w:abstractNumId w:val="36"/>
  </w:num>
  <w:num w:numId="24" w16cid:durableId="541984231">
    <w:abstractNumId w:val="37"/>
  </w:num>
  <w:num w:numId="25" w16cid:durableId="965425864">
    <w:abstractNumId w:val="41"/>
  </w:num>
  <w:num w:numId="26" w16cid:durableId="1678458899">
    <w:abstractNumId w:val="8"/>
  </w:num>
  <w:num w:numId="27" w16cid:durableId="730619590">
    <w:abstractNumId w:val="10"/>
  </w:num>
  <w:num w:numId="28" w16cid:durableId="1663463606">
    <w:abstractNumId w:val="3"/>
  </w:num>
  <w:num w:numId="29" w16cid:durableId="833759031">
    <w:abstractNumId w:val="44"/>
  </w:num>
  <w:num w:numId="30" w16cid:durableId="207769723">
    <w:abstractNumId w:val="15"/>
  </w:num>
  <w:num w:numId="31" w16cid:durableId="238250290">
    <w:abstractNumId w:val="45"/>
  </w:num>
  <w:num w:numId="32" w16cid:durableId="1339847335">
    <w:abstractNumId w:val="34"/>
  </w:num>
  <w:num w:numId="33" w16cid:durableId="1523276487">
    <w:abstractNumId w:val="20"/>
  </w:num>
  <w:num w:numId="34" w16cid:durableId="1122305555">
    <w:abstractNumId w:val="43"/>
  </w:num>
  <w:num w:numId="35" w16cid:durableId="1915969575">
    <w:abstractNumId w:val="6"/>
  </w:num>
  <w:num w:numId="36" w16cid:durableId="664623696">
    <w:abstractNumId w:val="38"/>
  </w:num>
  <w:num w:numId="37" w16cid:durableId="1448700920">
    <w:abstractNumId w:val="2"/>
  </w:num>
  <w:num w:numId="38" w16cid:durableId="1687172906">
    <w:abstractNumId w:val="14"/>
  </w:num>
  <w:num w:numId="39" w16cid:durableId="604533293">
    <w:abstractNumId w:val="35"/>
  </w:num>
  <w:num w:numId="40" w16cid:durableId="101843769">
    <w:abstractNumId w:val="19"/>
  </w:num>
  <w:num w:numId="41" w16cid:durableId="1965236898">
    <w:abstractNumId w:val="16"/>
  </w:num>
  <w:num w:numId="42" w16cid:durableId="1053966758">
    <w:abstractNumId w:val="7"/>
  </w:num>
  <w:num w:numId="43" w16cid:durableId="842937740">
    <w:abstractNumId w:val="18"/>
  </w:num>
  <w:num w:numId="44" w16cid:durableId="1014379095">
    <w:abstractNumId w:val="23"/>
  </w:num>
  <w:num w:numId="45" w16cid:durableId="347800465">
    <w:abstractNumId w:val="12"/>
  </w:num>
  <w:num w:numId="46" w16cid:durableId="386300357">
    <w:abstractNumId w:val="31"/>
  </w:num>
  <w:num w:numId="47" w16cid:durableId="17967506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C47"/>
    <w:rsid w:val="00023C7A"/>
    <w:rsid w:val="00042E82"/>
    <w:rsid w:val="00056E36"/>
    <w:rsid w:val="000627FE"/>
    <w:rsid w:val="00063333"/>
    <w:rsid w:val="00072D84"/>
    <w:rsid w:val="000A31D6"/>
    <w:rsid w:val="000E4830"/>
    <w:rsid w:val="000F113D"/>
    <w:rsid w:val="00157289"/>
    <w:rsid w:val="00174630"/>
    <w:rsid w:val="001F6401"/>
    <w:rsid w:val="0020560B"/>
    <w:rsid w:val="00226B46"/>
    <w:rsid w:val="00242B44"/>
    <w:rsid w:val="00276A53"/>
    <w:rsid w:val="003D22C6"/>
    <w:rsid w:val="003F2445"/>
    <w:rsid w:val="0041432E"/>
    <w:rsid w:val="00427BA7"/>
    <w:rsid w:val="004541A0"/>
    <w:rsid w:val="00491247"/>
    <w:rsid w:val="004A6525"/>
    <w:rsid w:val="004A7025"/>
    <w:rsid w:val="004F037B"/>
    <w:rsid w:val="00514BAA"/>
    <w:rsid w:val="00520BB1"/>
    <w:rsid w:val="00536D76"/>
    <w:rsid w:val="00540647"/>
    <w:rsid w:val="005A73B6"/>
    <w:rsid w:val="005C178C"/>
    <w:rsid w:val="006179AF"/>
    <w:rsid w:val="00656E75"/>
    <w:rsid w:val="006A2302"/>
    <w:rsid w:val="006B6E14"/>
    <w:rsid w:val="006C6F6D"/>
    <w:rsid w:val="00725E0E"/>
    <w:rsid w:val="0072604D"/>
    <w:rsid w:val="0074620C"/>
    <w:rsid w:val="007467D9"/>
    <w:rsid w:val="00757AEE"/>
    <w:rsid w:val="00772145"/>
    <w:rsid w:val="007B1F51"/>
    <w:rsid w:val="007F31D1"/>
    <w:rsid w:val="00800536"/>
    <w:rsid w:val="0083589D"/>
    <w:rsid w:val="00857C4A"/>
    <w:rsid w:val="00863344"/>
    <w:rsid w:val="008A1E2C"/>
    <w:rsid w:val="008B5D11"/>
    <w:rsid w:val="008F03D5"/>
    <w:rsid w:val="008F613A"/>
    <w:rsid w:val="00921886"/>
    <w:rsid w:val="00946C47"/>
    <w:rsid w:val="009578C7"/>
    <w:rsid w:val="00970F04"/>
    <w:rsid w:val="0097722C"/>
    <w:rsid w:val="009812E0"/>
    <w:rsid w:val="00991337"/>
    <w:rsid w:val="009F196C"/>
    <w:rsid w:val="009F4DF0"/>
    <w:rsid w:val="00A33107"/>
    <w:rsid w:val="00A5440C"/>
    <w:rsid w:val="00AF1F83"/>
    <w:rsid w:val="00AF6C24"/>
    <w:rsid w:val="00B908A6"/>
    <w:rsid w:val="00B97E78"/>
    <w:rsid w:val="00BA5763"/>
    <w:rsid w:val="00BC4FBA"/>
    <w:rsid w:val="00BD547A"/>
    <w:rsid w:val="00C02FE8"/>
    <w:rsid w:val="00C33125"/>
    <w:rsid w:val="00C35959"/>
    <w:rsid w:val="00C4674C"/>
    <w:rsid w:val="00D50745"/>
    <w:rsid w:val="00D52398"/>
    <w:rsid w:val="00D74558"/>
    <w:rsid w:val="00D77ACF"/>
    <w:rsid w:val="00D81395"/>
    <w:rsid w:val="00D8244B"/>
    <w:rsid w:val="00DE1559"/>
    <w:rsid w:val="00DE370D"/>
    <w:rsid w:val="00E25D89"/>
    <w:rsid w:val="00E302E2"/>
    <w:rsid w:val="00E37C96"/>
    <w:rsid w:val="00E615C9"/>
    <w:rsid w:val="00E815DD"/>
    <w:rsid w:val="00E9787E"/>
    <w:rsid w:val="00EA3C51"/>
    <w:rsid w:val="00ED2E51"/>
    <w:rsid w:val="00ED64DB"/>
    <w:rsid w:val="00F01CA2"/>
    <w:rsid w:val="00F319F1"/>
    <w:rsid w:val="00F4334C"/>
    <w:rsid w:val="00F56DC0"/>
    <w:rsid w:val="00FA4B36"/>
    <w:rsid w:val="00FC2F81"/>
    <w:rsid w:val="00FD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19BA8"/>
  <w15:docId w15:val="{0FE75B6E-B2FA-4ABD-893E-7D61CEE0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E25D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D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D7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319F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541A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5A73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73B6"/>
  </w:style>
  <w:style w:type="paragraph" w:styleId="Footer">
    <w:name w:val="footer"/>
    <w:basedOn w:val="Normal"/>
    <w:link w:val="FooterChar"/>
    <w:uiPriority w:val="99"/>
    <w:unhideWhenUsed/>
    <w:rsid w:val="005A73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73B6"/>
  </w:style>
  <w:style w:type="table" w:styleId="TableGridLight">
    <w:name w:val="Grid Table Light"/>
    <w:basedOn w:val="TableNormal"/>
    <w:uiPriority w:val="40"/>
    <w:rsid w:val="00FD406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FD406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7467D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0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DE6718-765D-4FAB-9F00-B008F856C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Hemanth Gumma</dc:creator>
  <cp:lastModifiedBy>Dr. NTRUHS Web streaming</cp:lastModifiedBy>
  <cp:revision>17</cp:revision>
  <dcterms:created xsi:type="dcterms:W3CDTF">2021-08-25T03:14:00Z</dcterms:created>
  <dcterms:modified xsi:type="dcterms:W3CDTF">2026-04-08T06:58:00Z</dcterms:modified>
</cp:coreProperties>
</file>